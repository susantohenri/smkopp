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E59" w:rsidRDefault="000A0E59">
      <w:pPr>
        <w:spacing w:before="2" w:line="140" w:lineRule="exact"/>
        <w:rPr>
          <w:sz w:val="14"/>
          <w:szCs w:val="14"/>
        </w:rPr>
      </w:pPr>
    </w:p>
    <w:p w:rsidR="000A0E59" w:rsidRDefault="00D4593B">
      <w:pPr>
        <w:ind w:left="112"/>
        <w:rPr>
          <w:sz w:val="24"/>
          <w:szCs w:val="24"/>
        </w:rPr>
      </w:pPr>
      <w:r>
        <w:rPr>
          <w:color w:val="3D3F42"/>
          <w:sz w:val="24"/>
          <w:szCs w:val="24"/>
        </w:rPr>
        <w:t>C.</w:t>
      </w:r>
      <w:r>
        <w:rPr>
          <w:color w:val="3D3F42"/>
          <w:spacing w:val="56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UTILISAS</w:t>
      </w:r>
      <w:r>
        <w:rPr>
          <w:color w:val="3D3F42"/>
          <w:spacing w:val="-85"/>
          <w:w w:val="113"/>
          <w:sz w:val="24"/>
          <w:szCs w:val="24"/>
        </w:rPr>
        <w:t>I</w:t>
      </w:r>
      <w:r>
        <w:rPr>
          <w:color w:val="3D3F42"/>
          <w:w w:val="113"/>
          <w:sz w:val="24"/>
          <w:szCs w:val="24"/>
        </w:rPr>
        <w:t>FASILITA</w:t>
      </w:r>
      <w:r>
        <w:rPr>
          <w:color w:val="3D3F42"/>
          <w:spacing w:val="-103"/>
          <w:w w:val="113"/>
          <w:sz w:val="24"/>
          <w:szCs w:val="24"/>
        </w:rPr>
        <w:t>S</w:t>
      </w:r>
      <w:r>
        <w:rPr>
          <w:color w:val="3D3F42"/>
          <w:w w:val="113"/>
          <w:sz w:val="24"/>
          <w:szCs w:val="24"/>
        </w:rPr>
        <w:t>DA</w:t>
      </w:r>
      <w:r>
        <w:rPr>
          <w:color w:val="3D3F42"/>
          <w:spacing w:val="-12"/>
          <w:w w:val="113"/>
          <w:sz w:val="24"/>
          <w:szCs w:val="24"/>
        </w:rPr>
        <w:t>N</w:t>
      </w:r>
      <w:r>
        <w:rPr>
          <w:color w:val="3D3F42"/>
          <w:w w:val="113"/>
          <w:sz w:val="24"/>
          <w:szCs w:val="24"/>
        </w:rPr>
        <w:t>PERALATA</w:t>
      </w:r>
      <w:r>
        <w:rPr>
          <w:color w:val="3D3F42"/>
          <w:spacing w:val="-176"/>
          <w:w w:val="113"/>
          <w:sz w:val="24"/>
          <w:szCs w:val="24"/>
        </w:rPr>
        <w:t>N</w:t>
      </w:r>
      <w:r>
        <w:rPr>
          <w:color w:val="3D3F42"/>
          <w:w w:val="113"/>
          <w:sz w:val="24"/>
          <w:szCs w:val="24"/>
        </w:rPr>
        <w:t>PELABUHAN</w:t>
      </w:r>
    </w:p>
    <w:p w:rsidR="000A0E59" w:rsidRDefault="000A0E59">
      <w:pPr>
        <w:spacing w:before="12" w:line="240" w:lineRule="exact"/>
        <w:rPr>
          <w:sz w:val="24"/>
          <w:szCs w:val="24"/>
        </w:rPr>
      </w:pPr>
    </w:p>
    <w:p w:rsidR="000A0E59" w:rsidRDefault="00D4593B">
      <w:pPr>
        <w:ind w:left="486"/>
        <w:rPr>
          <w:sz w:val="24"/>
          <w:szCs w:val="24"/>
        </w:rPr>
      </w:pPr>
      <w:r>
        <w:rPr>
          <w:color w:val="3D3F42"/>
          <w:sz w:val="24"/>
          <w:szCs w:val="24"/>
        </w:rPr>
        <w:t xml:space="preserve">1. </w:t>
      </w:r>
      <w:r>
        <w:rPr>
          <w:color w:val="3D3F42"/>
          <w:spacing w:val="1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Utilisasi</w:t>
      </w:r>
      <w:r>
        <w:rPr>
          <w:color w:val="3D3F42"/>
          <w:spacing w:val="7"/>
          <w:w w:val="113"/>
          <w:sz w:val="24"/>
          <w:szCs w:val="24"/>
        </w:rPr>
        <w:t xml:space="preserve"> </w:t>
      </w:r>
      <w:proofErr w:type="gramStart"/>
      <w:r>
        <w:rPr>
          <w:color w:val="3D3F42"/>
          <w:w w:val="113"/>
          <w:sz w:val="24"/>
          <w:szCs w:val="24"/>
        </w:rPr>
        <w:t>Fasilitas</w:t>
      </w:r>
      <w:r>
        <w:rPr>
          <w:color w:val="3D3F42"/>
          <w:spacing w:val="36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:</w:t>
      </w:r>
      <w:proofErr w:type="gramEnd"/>
    </w:p>
    <w:p w:rsidR="000A0E59" w:rsidRDefault="000A0E59">
      <w:pPr>
        <w:spacing w:before="17" w:line="240" w:lineRule="exact"/>
        <w:rPr>
          <w:sz w:val="24"/>
          <w:szCs w:val="24"/>
        </w:rPr>
      </w:pPr>
    </w:p>
    <w:p w:rsidR="000A0E59" w:rsidRDefault="00D4593B">
      <w:pPr>
        <w:ind w:left="794"/>
        <w:rPr>
          <w:sz w:val="24"/>
          <w:szCs w:val="24"/>
        </w:rPr>
      </w:pPr>
      <w:proofErr w:type="gramStart"/>
      <w:r>
        <w:rPr>
          <w:color w:val="3D3F42"/>
          <w:sz w:val="24"/>
          <w:szCs w:val="24"/>
        </w:rPr>
        <w:t>a</w:t>
      </w:r>
      <w:r>
        <w:rPr>
          <w:color w:val="545656"/>
          <w:sz w:val="24"/>
          <w:szCs w:val="24"/>
        </w:rPr>
        <w:t xml:space="preserve">. </w:t>
      </w:r>
      <w:r>
        <w:rPr>
          <w:color w:val="545656"/>
          <w:spacing w:val="44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Tingkat</w:t>
      </w:r>
      <w:proofErr w:type="gramEnd"/>
      <w:r>
        <w:rPr>
          <w:color w:val="3D3F42"/>
          <w:spacing w:val="5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Penggunaan</w:t>
      </w:r>
      <w:r>
        <w:rPr>
          <w:color w:val="3D3F42"/>
          <w:spacing w:val="46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Dermagaj</w:t>
      </w:r>
      <w:r>
        <w:rPr>
          <w:color w:val="3D3F42"/>
          <w:spacing w:val="-9"/>
          <w:w w:val="113"/>
          <w:sz w:val="24"/>
          <w:szCs w:val="24"/>
        </w:rPr>
        <w:t xml:space="preserve"> </w:t>
      </w:r>
      <w:r>
        <w:rPr>
          <w:i/>
          <w:color w:val="3D3F42"/>
          <w:sz w:val="24"/>
          <w:szCs w:val="24"/>
        </w:rPr>
        <w:t xml:space="preserve">Berth </w:t>
      </w:r>
      <w:r>
        <w:rPr>
          <w:i/>
          <w:color w:val="3D3F42"/>
          <w:spacing w:val="14"/>
          <w:sz w:val="24"/>
          <w:szCs w:val="24"/>
        </w:rPr>
        <w:t xml:space="preserve"> </w:t>
      </w:r>
      <w:r>
        <w:rPr>
          <w:i/>
          <w:color w:val="3D3F42"/>
          <w:sz w:val="24"/>
          <w:szCs w:val="24"/>
        </w:rPr>
        <w:t xml:space="preserve">Occupancy </w:t>
      </w:r>
      <w:r>
        <w:rPr>
          <w:i/>
          <w:color w:val="3D3F42"/>
          <w:spacing w:val="39"/>
          <w:sz w:val="24"/>
          <w:szCs w:val="24"/>
        </w:rPr>
        <w:t xml:space="preserve"> </w:t>
      </w:r>
      <w:r>
        <w:rPr>
          <w:i/>
          <w:color w:val="3D3F42"/>
          <w:sz w:val="24"/>
          <w:szCs w:val="24"/>
        </w:rPr>
        <w:t xml:space="preserve">Ratio </w:t>
      </w:r>
      <w:r>
        <w:rPr>
          <w:i/>
          <w:color w:val="3D3F42"/>
          <w:spacing w:val="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(BOR)</w:t>
      </w:r>
    </w:p>
    <w:p w:rsidR="000A0E59" w:rsidRDefault="00D4593B">
      <w:pPr>
        <w:spacing w:before="8" w:line="228" w:lineRule="auto"/>
        <w:ind w:left="1120" w:right="67"/>
        <w:rPr>
          <w:sz w:val="24"/>
          <w:szCs w:val="24"/>
        </w:rPr>
      </w:pPr>
      <w:r>
        <w:rPr>
          <w:color w:val="3D3F42"/>
          <w:w w:val="113"/>
          <w:sz w:val="24"/>
          <w:szCs w:val="24"/>
        </w:rPr>
        <w:t>Adalah</w:t>
      </w:r>
      <w:r>
        <w:rPr>
          <w:color w:val="3D3F42"/>
          <w:spacing w:val="56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perbandingan </w:t>
      </w:r>
      <w:r>
        <w:rPr>
          <w:color w:val="3D3F42"/>
          <w:spacing w:val="44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antara </w:t>
      </w:r>
      <w:r>
        <w:rPr>
          <w:color w:val="3D3F42"/>
          <w:spacing w:val="18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jumlah </w:t>
      </w:r>
      <w:r>
        <w:rPr>
          <w:color w:val="3D3F42"/>
          <w:spacing w:val="37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pemakaian </w:t>
      </w:r>
      <w:r>
        <w:rPr>
          <w:color w:val="3D3F42"/>
          <w:spacing w:val="19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waktu </w:t>
      </w:r>
      <w:r>
        <w:rPr>
          <w:color w:val="3D3F42"/>
          <w:spacing w:val="17"/>
          <w:w w:val="113"/>
          <w:sz w:val="24"/>
          <w:szCs w:val="24"/>
        </w:rPr>
        <w:t xml:space="preserve"> </w:t>
      </w:r>
      <w:r>
        <w:rPr>
          <w:color w:val="3D3F42"/>
          <w:sz w:val="24"/>
          <w:szCs w:val="24"/>
        </w:rPr>
        <w:t xml:space="preserve">tiap </w:t>
      </w:r>
      <w:r>
        <w:rPr>
          <w:color w:val="3D3F42"/>
          <w:spacing w:val="5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dermaga</w:t>
      </w:r>
      <w:r>
        <w:rPr>
          <w:color w:val="3D3F42"/>
          <w:spacing w:val="64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yang tersedia </w:t>
      </w:r>
      <w:r>
        <w:rPr>
          <w:color w:val="3D3F42"/>
          <w:spacing w:val="34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dengan</w:t>
      </w:r>
      <w:r>
        <w:rPr>
          <w:color w:val="3D3F42"/>
          <w:spacing w:val="51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jumlah </w:t>
      </w:r>
      <w:r>
        <w:rPr>
          <w:color w:val="3D3F42"/>
          <w:spacing w:val="28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waktu </w:t>
      </w:r>
      <w:r>
        <w:rPr>
          <w:color w:val="3D3F42"/>
          <w:spacing w:val="27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tersedia </w:t>
      </w:r>
      <w:r>
        <w:rPr>
          <w:color w:val="3D3F42"/>
          <w:spacing w:val="19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dalam </w:t>
      </w:r>
      <w:r>
        <w:rPr>
          <w:color w:val="3D3F42"/>
          <w:spacing w:val="8"/>
          <w:w w:val="113"/>
          <w:sz w:val="24"/>
          <w:szCs w:val="24"/>
        </w:rPr>
        <w:t xml:space="preserve"> </w:t>
      </w:r>
      <w:r>
        <w:rPr>
          <w:color w:val="3D3F42"/>
          <w:sz w:val="24"/>
          <w:szCs w:val="24"/>
        </w:rPr>
        <w:t xml:space="preserve">satu  </w:t>
      </w:r>
      <w:r>
        <w:rPr>
          <w:color w:val="3D3F42"/>
          <w:spacing w:val="38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periode</w:t>
      </w:r>
      <w:r>
        <w:rPr>
          <w:color w:val="3D3F42"/>
          <w:spacing w:val="64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(bulanjtahun) </w:t>
      </w:r>
      <w:r>
        <w:rPr>
          <w:color w:val="3D3F42"/>
          <w:sz w:val="24"/>
          <w:szCs w:val="24"/>
        </w:rPr>
        <w:t xml:space="preserve">yang   </w:t>
      </w:r>
      <w:r>
        <w:rPr>
          <w:color w:val="3D3F42"/>
          <w:spacing w:val="2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dinyatakan  </w:t>
      </w:r>
      <w:r>
        <w:rPr>
          <w:color w:val="3D3F42"/>
          <w:spacing w:val="52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dalam  </w:t>
      </w:r>
      <w:r>
        <w:rPr>
          <w:color w:val="3D3F42"/>
          <w:spacing w:val="3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presentase  </w:t>
      </w:r>
      <w:r>
        <w:rPr>
          <w:color w:val="3D3F42"/>
          <w:spacing w:val="60"/>
          <w:w w:val="113"/>
          <w:sz w:val="24"/>
          <w:szCs w:val="24"/>
        </w:rPr>
        <w:t xml:space="preserve"> </w:t>
      </w:r>
      <w:r>
        <w:rPr>
          <w:rFonts w:ascii="Arial" w:eastAsia="Arial" w:hAnsi="Arial" w:cs="Arial"/>
          <w:color w:val="3D3F42"/>
        </w:rPr>
        <w:t xml:space="preserve">(%)  </w:t>
      </w:r>
      <w:r>
        <w:rPr>
          <w:rFonts w:ascii="Arial" w:eastAsia="Arial" w:hAnsi="Arial" w:cs="Arial"/>
          <w:color w:val="3D3F42"/>
          <w:spacing w:val="41"/>
        </w:rPr>
        <w:t xml:space="preserve"> </w:t>
      </w:r>
      <w:r>
        <w:rPr>
          <w:color w:val="3D3F42"/>
          <w:sz w:val="24"/>
          <w:szCs w:val="24"/>
        </w:rPr>
        <w:t xml:space="preserve">dan   </w:t>
      </w:r>
      <w:r>
        <w:rPr>
          <w:color w:val="3D3F42"/>
          <w:spacing w:val="2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dibedakan  </w:t>
      </w:r>
      <w:r>
        <w:rPr>
          <w:color w:val="3D3F42"/>
          <w:spacing w:val="27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 xml:space="preserve">menurut  </w:t>
      </w:r>
      <w:r>
        <w:rPr>
          <w:color w:val="3D3F42"/>
          <w:spacing w:val="26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jenis dermaga</w:t>
      </w:r>
      <w:r>
        <w:rPr>
          <w:color w:val="3D3F42"/>
          <w:spacing w:val="30"/>
          <w:w w:val="113"/>
          <w:sz w:val="24"/>
          <w:szCs w:val="24"/>
        </w:rPr>
        <w:t xml:space="preserve"> </w:t>
      </w:r>
      <w:r>
        <w:rPr>
          <w:color w:val="3D3F42"/>
          <w:sz w:val="24"/>
          <w:szCs w:val="24"/>
        </w:rPr>
        <w:t xml:space="preserve">atau </w:t>
      </w:r>
      <w:r>
        <w:rPr>
          <w:color w:val="3D3F42"/>
          <w:spacing w:val="56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tambatan:</w:t>
      </w:r>
    </w:p>
    <w:p w:rsidR="000A0E59" w:rsidRDefault="000A0E59">
      <w:pPr>
        <w:spacing w:before="3" w:line="260" w:lineRule="exact"/>
        <w:rPr>
          <w:sz w:val="26"/>
          <w:szCs w:val="26"/>
        </w:rPr>
      </w:pPr>
    </w:p>
    <w:p w:rsidR="000A0E59" w:rsidRDefault="000A0E59" w:rsidP="00FF601E">
      <w:pPr>
        <w:spacing w:line="260" w:lineRule="exact"/>
        <w:ind w:right="84"/>
        <w:rPr>
          <w:sz w:val="24"/>
          <w:szCs w:val="24"/>
        </w:rPr>
      </w:pPr>
    </w:p>
    <w:p w:rsidR="000A0E59" w:rsidRDefault="000A0E59">
      <w:pPr>
        <w:spacing w:before="2" w:line="220" w:lineRule="exact"/>
        <w:rPr>
          <w:sz w:val="22"/>
          <w:szCs w:val="22"/>
        </w:rPr>
        <w:sectPr w:rsidR="000A0E59">
          <w:type w:val="continuous"/>
          <w:pgSz w:w="11920" w:h="16840"/>
          <w:pgMar w:top="740" w:right="820" w:bottom="280" w:left="1280" w:header="720" w:footer="720" w:gutter="0"/>
          <w:cols w:space="720"/>
        </w:sectPr>
      </w:pPr>
    </w:p>
    <w:p w:rsidR="000A0E59" w:rsidRDefault="00D4593B">
      <w:pPr>
        <w:spacing w:before="29"/>
        <w:ind w:left="1480" w:right="-58"/>
        <w:rPr>
          <w:sz w:val="24"/>
          <w:szCs w:val="24"/>
        </w:rPr>
      </w:pPr>
      <w:proofErr w:type="gramStart"/>
      <w:r>
        <w:rPr>
          <w:color w:val="3D3F42"/>
          <w:w w:val="113"/>
          <w:sz w:val="24"/>
          <w:szCs w:val="24"/>
        </w:rPr>
        <w:lastRenderedPageBreak/>
        <w:t xml:space="preserve">Rumus </w:t>
      </w:r>
      <w:r>
        <w:rPr>
          <w:color w:val="3D3F42"/>
          <w:spacing w:val="55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:</w:t>
      </w:r>
      <w:proofErr w:type="gramEnd"/>
    </w:p>
    <w:p w:rsidR="000A0E59" w:rsidRDefault="000A0E59">
      <w:pPr>
        <w:spacing w:before="15" w:line="260" w:lineRule="exact"/>
        <w:rPr>
          <w:sz w:val="26"/>
          <w:szCs w:val="26"/>
        </w:rPr>
      </w:pPr>
    </w:p>
    <w:p w:rsidR="000A0E59" w:rsidRDefault="00D4593B">
      <w:pPr>
        <w:ind w:left="1480"/>
        <w:rPr>
          <w:rFonts w:ascii="Arial" w:eastAsia="Arial" w:hAnsi="Arial" w:cs="Arial"/>
          <w:sz w:val="16"/>
          <w:szCs w:val="16"/>
        </w:rPr>
      </w:pPr>
      <w:r>
        <w:rPr>
          <w:color w:val="3D3F42"/>
          <w:sz w:val="22"/>
          <w:szCs w:val="22"/>
        </w:rPr>
        <w:t>BOR</w:t>
      </w:r>
      <w:r>
        <w:rPr>
          <w:color w:val="3D3F42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color w:val="3D3F42"/>
          <w:w w:val="138"/>
        </w:rPr>
        <w:t>Jt</w:t>
      </w:r>
      <w:r>
        <w:rPr>
          <w:rFonts w:ascii="Arial" w:eastAsia="Arial" w:hAnsi="Arial" w:cs="Arial"/>
          <w:color w:val="3D3F42"/>
          <w:spacing w:val="-8"/>
          <w:w w:val="138"/>
        </w:rPr>
        <w:t xml:space="preserve"> </w:t>
      </w:r>
      <w:r>
        <w:rPr>
          <w:rFonts w:ascii="Arial" w:eastAsia="Arial" w:hAnsi="Arial" w:cs="Arial"/>
          <w:color w:val="3D3F42"/>
          <w:w w:val="138"/>
          <w:sz w:val="16"/>
          <w:szCs w:val="16"/>
        </w:rPr>
        <w:t>=</w:t>
      </w:r>
    </w:p>
    <w:p w:rsidR="000A0E59" w:rsidRDefault="00D4593B">
      <w:pPr>
        <w:spacing w:line="200" w:lineRule="exact"/>
      </w:pPr>
      <w:r>
        <w:br w:type="column"/>
      </w:r>
    </w:p>
    <w:p w:rsidR="000A0E59" w:rsidRDefault="000A0E59">
      <w:pPr>
        <w:spacing w:before="3" w:line="200" w:lineRule="exact"/>
      </w:pPr>
    </w:p>
    <w:p w:rsidR="000A0E59" w:rsidRPr="00FF601E" w:rsidRDefault="00D4593B">
      <w:pPr>
        <w:ind w:left="-41" w:right="804"/>
        <w:jc w:val="center"/>
        <w:rPr>
          <w:sz w:val="24"/>
          <w:szCs w:val="24"/>
          <w:u w:val="single"/>
        </w:rPr>
      </w:pPr>
      <w:proofErr w:type="gramStart"/>
      <w:r w:rsidRPr="00FF601E">
        <w:rPr>
          <w:color w:val="3D3F42"/>
          <w:w w:val="113"/>
          <w:sz w:val="24"/>
          <w:szCs w:val="24"/>
          <w:u w:val="single"/>
        </w:rPr>
        <w:t xml:space="preserve">Jumlah </w:t>
      </w:r>
      <w:r w:rsidRPr="00FF601E">
        <w:rPr>
          <w:color w:val="3D3F42"/>
          <w:spacing w:val="2"/>
          <w:w w:val="113"/>
          <w:sz w:val="24"/>
          <w:szCs w:val="24"/>
          <w:u w:val="single"/>
        </w:rPr>
        <w:t xml:space="preserve"> </w:t>
      </w:r>
      <w:r w:rsidRPr="00FF601E">
        <w:rPr>
          <w:color w:val="3D3F42"/>
          <w:w w:val="113"/>
          <w:sz w:val="24"/>
          <w:szCs w:val="24"/>
          <w:u w:val="single"/>
        </w:rPr>
        <w:t>waktu</w:t>
      </w:r>
      <w:proofErr w:type="gramEnd"/>
      <w:r w:rsidRPr="00FF601E">
        <w:rPr>
          <w:color w:val="3D3F42"/>
          <w:spacing w:val="37"/>
          <w:w w:val="113"/>
          <w:sz w:val="24"/>
          <w:szCs w:val="24"/>
          <w:u w:val="single"/>
        </w:rPr>
        <w:t xml:space="preserve"> </w:t>
      </w:r>
      <w:r w:rsidRPr="00FF601E">
        <w:rPr>
          <w:color w:val="3D3F42"/>
          <w:w w:val="113"/>
          <w:sz w:val="24"/>
          <w:szCs w:val="24"/>
          <w:u w:val="single"/>
        </w:rPr>
        <w:t>tambat</w:t>
      </w:r>
      <w:r w:rsidRPr="00FF601E">
        <w:rPr>
          <w:color w:val="3D3F42"/>
          <w:spacing w:val="63"/>
          <w:w w:val="113"/>
          <w:sz w:val="24"/>
          <w:szCs w:val="24"/>
          <w:u w:val="single"/>
        </w:rPr>
        <w:t xml:space="preserve"> </w:t>
      </w:r>
      <w:r w:rsidRPr="00FF601E">
        <w:rPr>
          <w:color w:val="3D3F42"/>
          <w:w w:val="113"/>
          <w:sz w:val="24"/>
          <w:szCs w:val="24"/>
          <w:u w:val="single"/>
        </w:rPr>
        <w:t>(BT</w:t>
      </w:r>
      <w:r w:rsidRPr="00FF601E">
        <w:rPr>
          <w:color w:val="3D3F42"/>
          <w:spacing w:val="-26"/>
          <w:w w:val="113"/>
          <w:sz w:val="24"/>
          <w:szCs w:val="24"/>
          <w:u w:val="single"/>
        </w:rPr>
        <w:t>)</w:t>
      </w:r>
      <w:r w:rsidRPr="00FF601E">
        <w:rPr>
          <w:color w:val="3D3F42"/>
          <w:w w:val="113"/>
          <w:sz w:val="24"/>
          <w:szCs w:val="24"/>
          <w:u w:val="single"/>
        </w:rPr>
        <w:t xml:space="preserve">seluruh  </w:t>
      </w:r>
      <w:r w:rsidRPr="00FF601E">
        <w:rPr>
          <w:color w:val="3D3F42"/>
          <w:sz w:val="24"/>
          <w:szCs w:val="24"/>
          <w:u w:val="single"/>
        </w:rPr>
        <w:t xml:space="preserve">kapal </w:t>
      </w:r>
      <w:r w:rsidRPr="00FF601E">
        <w:rPr>
          <w:color w:val="3D3F42"/>
          <w:spacing w:val="46"/>
          <w:sz w:val="24"/>
          <w:szCs w:val="24"/>
          <w:u w:val="single"/>
        </w:rPr>
        <w:t xml:space="preserve"> </w:t>
      </w:r>
      <w:r w:rsidRPr="00FF601E">
        <w:rPr>
          <w:color w:val="3D3F42"/>
          <w:sz w:val="24"/>
          <w:szCs w:val="24"/>
          <w:u w:val="single"/>
        </w:rPr>
        <w:t xml:space="preserve">satu </w:t>
      </w:r>
      <w:r w:rsidRPr="00FF601E">
        <w:rPr>
          <w:color w:val="3D3F42"/>
          <w:spacing w:val="45"/>
          <w:sz w:val="24"/>
          <w:szCs w:val="24"/>
          <w:u w:val="single"/>
        </w:rPr>
        <w:t xml:space="preserve"> </w:t>
      </w:r>
      <w:r w:rsidRPr="00FF601E">
        <w:rPr>
          <w:color w:val="3D3F42"/>
          <w:w w:val="113"/>
          <w:sz w:val="24"/>
          <w:szCs w:val="24"/>
          <w:u w:val="single"/>
        </w:rPr>
        <w:t>periode</w:t>
      </w:r>
    </w:p>
    <w:p w:rsidR="000A0E59" w:rsidRDefault="00D4593B">
      <w:pPr>
        <w:spacing w:before="31"/>
        <w:ind w:left="1042" w:right="1882"/>
        <w:jc w:val="center"/>
        <w:rPr>
          <w:color w:val="3D3F42"/>
          <w:w w:val="113"/>
          <w:sz w:val="24"/>
          <w:szCs w:val="24"/>
        </w:rPr>
      </w:pPr>
      <w:r>
        <w:rPr>
          <w:color w:val="3D3F42"/>
          <w:w w:val="113"/>
          <w:sz w:val="24"/>
          <w:szCs w:val="24"/>
        </w:rPr>
        <w:t>Waktu</w:t>
      </w:r>
      <w:r>
        <w:rPr>
          <w:color w:val="3D3F42"/>
          <w:spacing w:val="25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tersedia</w:t>
      </w:r>
      <w:r>
        <w:rPr>
          <w:color w:val="3D3F42"/>
          <w:spacing w:val="34"/>
          <w:w w:val="113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dalam</w:t>
      </w:r>
      <w:r>
        <w:rPr>
          <w:color w:val="3D3F42"/>
          <w:spacing w:val="28"/>
          <w:w w:val="113"/>
          <w:sz w:val="24"/>
          <w:szCs w:val="24"/>
        </w:rPr>
        <w:t xml:space="preserve"> </w:t>
      </w:r>
      <w:proofErr w:type="gramStart"/>
      <w:r>
        <w:rPr>
          <w:color w:val="3D3F42"/>
          <w:sz w:val="24"/>
          <w:szCs w:val="24"/>
        </w:rPr>
        <w:t xml:space="preserve">satu </w:t>
      </w:r>
      <w:r>
        <w:rPr>
          <w:color w:val="3D3F42"/>
          <w:spacing w:val="50"/>
          <w:sz w:val="24"/>
          <w:szCs w:val="24"/>
        </w:rPr>
        <w:t xml:space="preserve"> </w:t>
      </w:r>
      <w:r>
        <w:rPr>
          <w:color w:val="3D3F42"/>
          <w:w w:val="113"/>
          <w:sz w:val="24"/>
          <w:szCs w:val="24"/>
        </w:rPr>
        <w:t>periode</w:t>
      </w:r>
      <w:proofErr w:type="gramEnd"/>
    </w:p>
    <w:p w:rsidR="00FF601E" w:rsidRDefault="00FF601E">
      <w:pPr>
        <w:spacing w:before="31"/>
        <w:ind w:left="1042" w:right="1882"/>
        <w:jc w:val="center"/>
        <w:rPr>
          <w:color w:val="3D3F42"/>
          <w:w w:val="113"/>
          <w:sz w:val="24"/>
          <w:szCs w:val="24"/>
        </w:rPr>
      </w:pPr>
    </w:p>
    <w:p w:rsidR="00FF601E" w:rsidRDefault="00FF601E">
      <w:pPr>
        <w:spacing w:before="31"/>
        <w:ind w:left="1042" w:right="1882"/>
        <w:jc w:val="center"/>
        <w:rPr>
          <w:color w:val="3D3F42"/>
          <w:w w:val="113"/>
          <w:sz w:val="24"/>
          <w:szCs w:val="24"/>
        </w:rPr>
      </w:pPr>
      <w:r>
        <w:rPr>
          <w:noProof/>
        </w:rPr>
        <w:drawing>
          <wp:inline distT="0" distB="0" distL="0" distR="0" wp14:anchorId="436DD237" wp14:editId="67266DA8">
            <wp:extent cx="7885151" cy="249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85" t="34483" b="16502"/>
                    <a:stretch/>
                  </pic:blipFill>
                  <pic:spPr bwMode="auto">
                    <a:xfrm>
                      <a:off x="0" y="0"/>
                      <a:ext cx="7925141" cy="250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01E" w:rsidRDefault="00FF601E" w:rsidP="00FF601E">
      <w:pPr>
        <w:spacing w:before="31"/>
        <w:ind w:left="1042" w:right="1882"/>
        <w:rPr>
          <w:sz w:val="24"/>
          <w:szCs w:val="24"/>
        </w:rPr>
        <w:sectPr w:rsidR="00FF601E">
          <w:type w:val="continuous"/>
          <w:pgSz w:w="11920" w:h="16840"/>
          <w:pgMar w:top="740" w:right="820" w:bottom="280" w:left="1280" w:header="720" w:footer="720" w:gutter="0"/>
          <w:cols w:num="2" w:space="720" w:equalWidth="0">
            <w:col w:w="2516" w:space="399"/>
            <w:col w:w="6905"/>
          </w:cols>
        </w:sectPr>
      </w:pPr>
    </w:p>
    <w:p w:rsidR="000A0E59" w:rsidRDefault="000A0E59">
      <w:pPr>
        <w:spacing w:line="200" w:lineRule="exact"/>
        <w:rPr>
          <w:w w:val="111"/>
          <w:sz w:val="22"/>
          <w:szCs w:val="22"/>
        </w:rPr>
      </w:pPr>
    </w:p>
    <w:p w:rsidR="00FF601E" w:rsidRDefault="00FF601E">
      <w:pPr>
        <w:spacing w:line="200" w:lineRule="exact"/>
        <w:rPr>
          <w:w w:val="111"/>
          <w:sz w:val="22"/>
          <w:szCs w:val="22"/>
        </w:rPr>
      </w:pPr>
    </w:p>
    <w:p w:rsidR="00FF601E" w:rsidRDefault="00FF601E">
      <w:pPr>
        <w:spacing w:line="200" w:lineRule="exact"/>
        <w:rPr>
          <w:w w:val="111"/>
          <w:sz w:val="22"/>
          <w:szCs w:val="22"/>
        </w:rPr>
      </w:pPr>
    </w:p>
    <w:p w:rsidR="00FF601E" w:rsidRDefault="00FF601E">
      <w:pPr>
        <w:spacing w:line="200" w:lineRule="exact"/>
        <w:rPr>
          <w:w w:val="111"/>
          <w:sz w:val="22"/>
          <w:szCs w:val="22"/>
        </w:rPr>
      </w:pPr>
    </w:p>
    <w:p w:rsidR="00FF601E" w:rsidRDefault="00FF601E">
      <w:pPr>
        <w:spacing w:line="200" w:lineRule="exact"/>
        <w:rPr>
          <w:w w:val="111"/>
          <w:sz w:val="22"/>
          <w:szCs w:val="22"/>
        </w:rPr>
      </w:pPr>
    </w:p>
    <w:p w:rsidR="00FF601E" w:rsidRDefault="00FF601E">
      <w:pPr>
        <w:spacing w:line="200" w:lineRule="exact"/>
      </w:pPr>
    </w:p>
    <w:p w:rsidR="000A0E59" w:rsidRDefault="00D4593B">
      <w:pPr>
        <w:spacing w:before="29"/>
        <w:ind w:left="715"/>
        <w:rPr>
          <w:sz w:val="24"/>
          <w:szCs w:val="24"/>
        </w:rPr>
      </w:pPr>
      <w:r>
        <w:rPr>
          <w:color w:val="3D3F41"/>
          <w:sz w:val="24"/>
          <w:szCs w:val="24"/>
        </w:rPr>
        <w:t xml:space="preserve">c.  </w:t>
      </w:r>
      <w:r>
        <w:rPr>
          <w:color w:val="3D3F41"/>
          <w:spacing w:val="9"/>
          <w:sz w:val="24"/>
          <w:szCs w:val="24"/>
        </w:rPr>
        <w:t xml:space="preserve"> </w:t>
      </w:r>
      <w:proofErr w:type="gramStart"/>
      <w:r>
        <w:rPr>
          <w:i/>
          <w:color w:val="3D3F41"/>
          <w:sz w:val="24"/>
          <w:szCs w:val="24"/>
        </w:rPr>
        <w:t xml:space="preserve">Shed </w:t>
      </w:r>
      <w:r>
        <w:rPr>
          <w:i/>
          <w:color w:val="3D3F41"/>
          <w:spacing w:val="37"/>
          <w:sz w:val="24"/>
          <w:szCs w:val="24"/>
        </w:rPr>
        <w:t xml:space="preserve"> </w:t>
      </w:r>
      <w:r>
        <w:rPr>
          <w:i/>
          <w:color w:val="3D3F41"/>
          <w:w w:val="108"/>
          <w:sz w:val="24"/>
          <w:szCs w:val="24"/>
        </w:rPr>
        <w:t>Occupancy</w:t>
      </w:r>
      <w:proofErr w:type="gramEnd"/>
      <w:r>
        <w:rPr>
          <w:i/>
          <w:color w:val="3D3F41"/>
          <w:spacing w:val="3"/>
          <w:w w:val="108"/>
          <w:sz w:val="24"/>
          <w:szCs w:val="24"/>
        </w:rPr>
        <w:t xml:space="preserve"> </w:t>
      </w:r>
      <w:r>
        <w:rPr>
          <w:i/>
          <w:color w:val="3D3F41"/>
          <w:sz w:val="24"/>
          <w:szCs w:val="24"/>
        </w:rPr>
        <w:t xml:space="preserve">Ratio </w:t>
      </w:r>
      <w:r>
        <w:rPr>
          <w:i/>
          <w:color w:val="3D3F41"/>
          <w:spacing w:val="4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>(SOR)</w:t>
      </w:r>
    </w:p>
    <w:p w:rsidR="000A0E59" w:rsidRDefault="00D4593B">
      <w:pPr>
        <w:spacing w:line="240" w:lineRule="exact"/>
        <w:ind w:left="1051"/>
        <w:rPr>
          <w:sz w:val="24"/>
          <w:szCs w:val="24"/>
        </w:rPr>
      </w:pPr>
      <w:r>
        <w:rPr>
          <w:color w:val="3D3F41"/>
          <w:sz w:val="24"/>
          <w:szCs w:val="24"/>
        </w:rPr>
        <w:t xml:space="preserve">Adalah   </w:t>
      </w:r>
      <w:r>
        <w:rPr>
          <w:color w:val="3D3F41"/>
          <w:spacing w:val="27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 xml:space="preserve">perbandingan   </w:t>
      </w:r>
      <w:r>
        <w:rPr>
          <w:color w:val="3D3F41"/>
          <w:spacing w:val="28"/>
          <w:w w:val="109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antara   </w:t>
      </w:r>
      <w:r>
        <w:rPr>
          <w:color w:val="3D3F41"/>
          <w:spacing w:val="48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jumlah    </w:t>
      </w:r>
      <w:r>
        <w:rPr>
          <w:color w:val="3D3F41"/>
          <w:spacing w:val="17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 xml:space="preserve">pemakaian  </w:t>
      </w:r>
      <w:r>
        <w:rPr>
          <w:color w:val="3D3F41"/>
          <w:spacing w:val="63"/>
          <w:w w:val="109"/>
          <w:sz w:val="24"/>
          <w:szCs w:val="24"/>
        </w:rPr>
        <w:t xml:space="preserve"> </w:t>
      </w:r>
      <w:r>
        <w:rPr>
          <w:color w:val="4D4F4F"/>
          <w:sz w:val="24"/>
          <w:szCs w:val="24"/>
        </w:rPr>
        <w:t>ru</w:t>
      </w:r>
      <w:r>
        <w:rPr>
          <w:color w:val="3D3F41"/>
          <w:sz w:val="24"/>
          <w:szCs w:val="24"/>
        </w:rPr>
        <w:t xml:space="preserve">ang   </w:t>
      </w:r>
      <w:r>
        <w:rPr>
          <w:color w:val="3D3F41"/>
          <w:spacing w:val="49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>pen</w:t>
      </w:r>
      <w:r>
        <w:rPr>
          <w:color w:val="4D4F4F"/>
          <w:w w:val="109"/>
          <w:sz w:val="24"/>
          <w:szCs w:val="24"/>
        </w:rPr>
        <w:t>um</w:t>
      </w:r>
      <w:r>
        <w:rPr>
          <w:color w:val="3D3F41"/>
          <w:w w:val="109"/>
          <w:sz w:val="24"/>
          <w:szCs w:val="24"/>
        </w:rPr>
        <w:t>puka</w:t>
      </w:r>
      <w:r>
        <w:rPr>
          <w:color w:val="4D4F4F"/>
          <w:w w:val="108"/>
          <w:sz w:val="24"/>
          <w:szCs w:val="24"/>
        </w:rPr>
        <w:t>n</w:t>
      </w:r>
    </w:p>
    <w:p w:rsidR="000A0E59" w:rsidRDefault="00D4593B">
      <w:pPr>
        <w:spacing w:before="4" w:line="260" w:lineRule="exact"/>
        <w:ind w:left="1061" w:right="143"/>
        <w:rPr>
          <w:sz w:val="24"/>
          <w:szCs w:val="24"/>
        </w:rPr>
      </w:pPr>
      <w:proofErr w:type="gramStart"/>
      <w:r>
        <w:rPr>
          <w:color w:val="3D3F41"/>
          <w:sz w:val="24"/>
          <w:szCs w:val="24"/>
        </w:rPr>
        <w:t>gudang</w:t>
      </w:r>
      <w:proofErr w:type="gramEnd"/>
      <w:r>
        <w:rPr>
          <w:color w:val="3D3F41"/>
          <w:sz w:val="24"/>
          <w:szCs w:val="24"/>
        </w:rPr>
        <w:t xml:space="preserve">  </w:t>
      </w:r>
      <w:r>
        <w:rPr>
          <w:color w:val="3D3F41"/>
          <w:spacing w:val="2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yang </w:t>
      </w:r>
      <w:r>
        <w:rPr>
          <w:color w:val="3D3F41"/>
          <w:spacing w:val="33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dihitung  </w:t>
      </w:r>
      <w:r>
        <w:rPr>
          <w:color w:val="3D3F41"/>
          <w:spacing w:val="28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dalam  </w:t>
      </w:r>
      <w:r>
        <w:rPr>
          <w:color w:val="3D3F41"/>
          <w:spacing w:val="2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satuan  </w:t>
      </w:r>
      <w:r>
        <w:rPr>
          <w:color w:val="3D3F41"/>
          <w:spacing w:val="42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ton </w:t>
      </w:r>
      <w:r>
        <w:rPr>
          <w:color w:val="3D3F41"/>
          <w:spacing w:val="15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hari </w:t>
      </w:r>
      <w:r>
        <w:rPr>
          <w:color w:val="3D3F41"/>
          <w:spacing w:val="35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atau  </w:t>
      </w:r>
      <w:r>
        <w:rPr>
          <w:color w:val="3D3F41"/>
          <w:spacing w:val="6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>sat</w:t>
      </w:r>
      <w:r>
        <w:rPr>
          <w:color w:val="4D4F4F"/>
          <w:sz w:val="24"/>
          <w:szCs w:val="24"/>
        </w:rPr>
        <w:t>u</w:t>
      </w:r>
      <w:r>
        <w:rPr>
          <w:color w:val="3D3F41"/>
          <w:sz w:val="24"/>
          <w:szCs w:val="24"/>
        </w:rPr>
        <w:t xml:space="preserve">an  </w:t>
      </w:r>
      <w:r>
        <w:rPr>
          <w:color w:val="3D3F41"/>
          <w:spacing w:val="41"/>
          <w:sz w:val="24"/>
          <w:szCs w:val="24"/>
        </w:rPr>
        <w:t xml:space="preserve"> </w:t>
      </w:r>
      <w:r>
        <w:rPr>
          <w:color w:val="4D4F4F"/>
          <w:w w:val="118"/>
          <w:sz w:val="24"/>
          <w:szCs w:val="24"/>
        </w:rPr>
        <w:t>m</w:t>
      </w:r>
      <w:r>
        <w:rPr>
          <w:color w:val="4D4F4F"/>
          <w:w w:val="118"/>
          <w:sz w:val="16"/>
          <w:szCs w:val="16"/>
        </w:rPr>
        <w:t>3</w:t>
      </w:r>
      <w:r>
        <w:rPr>
          <w:color w:val="4D4F4F"/>
          <w:spacing w:val="26"/>
          <w:w w:val="118"/>
          <w:sz w:val="16"/>
          <w:szCs w:val="16"/>
        </w:rPr>
        <w:t xml:space="preserve"> </w:t>
      </w:r>
      <w:r>
        <w:rPr>
          <w:color w:val="3D3F41"/>
          <w:sz w:val="24"/>
          <w:szCs w:val="24"/>
        </w:rPr>
        <w:t>har</w:t>
      </w:r>
      <w:r>
        <w:rPr>
          <w:color w:val="4D4F4F"/>
          <w:sz w:val="24"/>
          <w:szCs w:val="24"/>
        </w:rPr>
        <w:t xml:space="preserve">i </w:t>
      </w:r>
      <w:r>
        <w:rPr>
          <w:color w:val="4D4F4F"/>
          <w:spacing w:val="36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>de</w:t>
      </w:r>
      <w:r>
        <w:rPr>
          <w:color w:val="4D4F4F"/>
          <w:w w:val="108"/>
          <w:sz w:val="24"/>
          <w:szCs w:val="24"/>
        </w:rPr>
        <w:t>n</w:t>
      </w:r>
      <w:r>
        <w:rPr>
          <w:color w:val="3D3F41"/>
          <w:w w:val="109"/>
          <w:sz w:val="24"/>
          <w:szCs w:val="24"/>
        </w:rPr>
        <w:t xml:space="preserve">gan kapasitas </w:t>
      </w:r>
      <w:r>
        <w:rPr>
          <w:color w:val="3D3F41"/>
          <w:spacing w:val="52"/>
          <w:w w:val="109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>efektif</w:t>
      </w:r>
      <w:r>
        <w:rPr>
          <w:color w:val="3D3F41"/>
          <w:spacing w:val="48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 xml:space="preserve">penumpukan  </w:t>
      </w:r>
      <w:r>
        <w:rPr>
          <w:color w:val="3D3F41"/>
          <w:spacing w:val="17"/>
          <w:w w:val="109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tersedia  </w:t>
      </w:r>
      <w:r>
        <w:rPr>
          <w:color w:val="3D3F41"/>
          <w:spacing w:val="14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dalam </w:t>
      </w:r>
      <w:r>
        <w:rPr>
          <w:color w:val="3D3F41"/>
          <w:spacing w:val="57"/>
          <w:sz w:val="24"/>
          <w:szCs w:val="24"/>
        </w:rPr>
        <w:t xml:space="preserve"> </w:t>
      </w:r>
      <w:r>
        <w:rPr>
          <w:color w:val="3D3F41"/>
          <w:sz w:val="24"/>
          <w:szCs w:val="24"/>
        </w:rPr>
        <w:t xml:space="preserve">satu </w:t>
      </w:r>
      <w:r>
        <w:rPr>
          <w:color w:val="3D3F41"/>
          <w:spacing w:val="50"/>
          <w:sz w:val="24"/>
          <w:szCs w:val="24"/>
        </w:rPr>
        <w:t xml:space="preserve"> </w:t>
      </w:r>
      <w:r>
        <w:rPr>
          <w:color w:val="3D3F41"/>
          <w:w w:val="109"/>
          <w:sz w:val="24"/>
          <w:szCs w:val="24"/>
        </w:rPr>
        <w:t>priode</w:t>
      </w:r>
      <w:r>
        <w:rPr>
          <w:color w:val="4D4F4F"/>
          <w:w w:val="108"/>
          <w:sz w:val="24"/>
          <w:szCs w:val="24"/>
        </w:rPr>
        <w:t>.</w:t>
      </w:r>
    </w:p>
    <w:p w:rsidR="000A0E59" w:rsidRDefault="000A0E59">
      <w:pPr>
        <w:spacing w:before="17" w:line="240" w:lineRule="exact"/>
        <w:rPr>
          <w:sz w:val="24"/>
          <w:szCs w:val="24"/>
        </w:rPr>
      </w:pPr>
    </w:p>
    <w:p w:rsidR="000A0E59" w:rsidRDefault="000A0E59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0CBB72B" wp14:editId="623ED54B">
            <wp:simplePos x="0" y="0"/>
            <wp:positionH relativeFrom="column">
              <wp:posOffset>-73025</wp:posOffset>
            </wp:positionH>
            <wp:positionV relativeFrom="paragraph">
              <wp:posOffset>-354965</wp:posOffset>
            </wp:positionV>
            <wp:extent cx="5890260" cy="5821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color w:val="3D3F41"/>
          <w:w w:val="109"/>
          <w:sz w:val="24"/>
          <w:szCs w:val="24"/>
        </w:rPr>
      </w:pPr>
    </w:p>
    <w:p w:rsidR="00FF601E" w:rsidRDefault="00FF601E">
      <w:pPr>
        <w:spacing w:before="18" w:line="240" w:lineRule="exact"/>
        <w:rPr>
          <w:sz w:val="24"/>
          <w:szCs w:val="24"/>
        </w:rPr>
      </w:pPr>
    </w:p>
    <w:p w:rsidR="000A0E59" w:rsidRDefault="00D4593B">
      <w:pPr>
        <w:ind w:left="739"/>
        <w:rPr>
          <w:sz w:val="24"/>
          <w:szCs w:val="24"/>
        </w:rPr>
      </w:pPr>
      <w:r>
        <w:rPr>
          <w:color w:val="3F4142"/>
          <w:sz w:val="24"/>
          <w:szCs w:val="24"/>
        </w:rPr>
        <w:t xml:space="preserve">e.  </w:t>
      </w:r>
      <w:r>
        <w:rPr>
          <w:color w:val="3F4142"/>
          <w:spacing w:val="23"/>
          <w:sz w:val="24"/>
          <w:szCs w:val="24"/>
        </w:rPr>
        <w:t xml:space="preserve"> </w:t>
      </w:r>
      <w:r>
        <w:rPr>
          <w:i/>
          <w:color w:val="3F4142"/>
          <w:sz w:val="24"/>
          <w:szCs w:val="24"/>
        </w:rPr>
        <w:t>Yard</w:t>
      </w:r>
      <w:r>
        <w:rPr>
          <w:i/>
          <w:color w:val="3F4142"/>
          <w:spacing w:val="44"/>
          <w:sz w:val="24"/>
          <w:szCs w:val="24"/>
        </w:rPr>
        <w:t xml:space="preserve"> </w:t>
      </w:r>
      <w:proofErr w:type="gramStart"/>
      <w:r>
        <w:rPr>
          <w:i/>
          <w:color w:val="3F4142"/>
          <w:sz w:val="24"/>
          <w:szCs w:val="24"/>
        </w:rPr>
        <w:t xml:space="preserve">Occupancy </w:t>
      </w:r>
      <w:r>
        <w:rPr>
          <w:i/>
          <w:color w:val="3F4142"/>
          <w:spacing w:val="49"/>
          <w:sz w:val="24"/>
          <w:szCs w:val="24"/>
        </w:rPr>
        <w:t xml:space="preserve"> </w:t>
      </w:r>
      <w:r>
        <w:rPr>
          <w:i/>
          <w:color w:val="3F4142"/>
          <w:sz w:val="24"/>
          <w:szCs w:val="24"/>
        </w:rPr>
        <w:t>Ratio</w:t>
      </w:r>
      <w:proofErr w:type="gramEnd"/>
      <w:r>
        <w:rPr>
          <w:i/>
          <w:color w:val="3F4142"/>
          <w:spacing w:val="58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>(YOR)</w:t>
      </w:r>
    </w:p>
    <w:p w:rsidR="000A0E59" w:rsidRDefault="00D4593B">
      <w:pPr>
        <w:spacing w:line="260" w:lineRule="exact"/>
        <w:ind w:left="1070" w:right="152"/>
        <w:jc w:val="both"/>
        <w:rPr>
          <w:sz w:val="24"/>
          <w:szCs w:val="24"/>
        </w:rPr>
      </w:pPr>
      <w:r>
        <w:rPr>
          <w:color w:val="3F4142"/>
          <w:w w:val="112"/>
          <w:sz w:val="24"/>
          <w:szCs w:val="24"/>
        </w:rPr>
        <w:t>Adalah</w:t>
      </w:r>
      <w:r>
        <w:rPr>
          <w:color w:val="3F4142"/>
          <w:spacing w:val="59"/>
          <w:w w:val="112"/>
          <w:sz w:val="24"/>
          <w:szCs w:val="24"/>
        </w:rPr>
        <w:t xml:space="preserve"> </w:t>
      </w:r>
      <w:proofErr w:type="gramStart"/>
      <w:r>
        <w:rPr>
          <w:color w:val="3F4142"/>
          <w:w w:val="112"/>
          <w:sz w:val="24"/>
          <w:szCs w:val="24"/>
        </w:rPr>
        <w:t xml:space="preserve">perbandingan </w:t>
      </w:r>
      <w:r>
        <w:rPr>
          <w:color w:val="3F4142"/>
          <w:spacing w:val="54"/>
          <w:w w:val="112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>antara</w:t>
      </w:r>
      <w:proofErr w:type="gramEnd"/>
      <w:r>
        <w:rPr>
          <w:color w:val="3F4142"/>
          <w:sz w:val="24"/>
          <w:szCs w:val="24"/>
        </w:rPr>
        <w:t xml:space="preserve">  </w:t>
      </w:r>
      <w:r>
        <w:rPr>
          <w:color w:val="3F4142"/>
          <w:spacing w:val="45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jumlah </w:t>
      </w:r>
      <w:r>
        <w:rPr>
          <w:color w:val="3F4142"/>
          <w:spacing w:val="46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pemakaian </w:t>
      </w:r>
      <w:r>
        <w:rPr>
          <w:color w:val="3F4142"/>
          <w:spacing w:val="36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lapangan </w:t>
      </w:r>
      <w:r>
        <w:rPr>
          <w:color w:val="3F4142"/>
          <w:spacing w:val="29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>penumpukan</w:t>
      </w:r>
    </w:p>
    <w:p w:rsidR="000A0E59" w:rsidRDefault="00D4593B">
      <w:pPr>
        <w:tabs>
          <w:tab w:val="left" w:pos="2040"/>
        </w:tabs>
        <w:spacing w:line="231" w:lineRule="auto"/>
        <w:ind w:left="1080" w:right="104" w:hanging="10"/>
        <w:jc w:val="both"/>
        <w:rPr>
          <w:sz w:val="24"/>
          <w:szCs w:val="24"/>
        </w:rPr>
      </w:pPr>
      <w:proofErr w:type="gramStart"/>
      <w:r>
        <w:rPr>
          <w:color w:val="3F4142"/>
          <w:sz w:val="24"/>
          <w:szCs w:val="24"/>
        </w:rPr>
        <w:t>yang</w:t>
      </w:r>
      <w:proofErr w:type="gramEnd"/>
      <w:r>
        <w:rPr>
          <w:color w:val="3F4142"/>
          <w:sz w:val="24"/>
          <w:szCs w:val="24"/>
        </w:rPr>
        <w:t xml:space="preserve">  </w:t>
      </w:r>
      <w:r>
        <w:rPr>
          <w:color w:val="3F4142"/>
          <w:spacing w:val="53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dihitung   </w:t>
      </w:r>
      <w:r>
        <w:rPr>
          <w:color w:val="3F4142"/>
          <w:sz w:val="24"/>
          <w:szCs w:val="24"/>
        </w:rPr>
        <w:t xml:space="preserve">dalam   </w:t>
      </w:r>
      <w:r>
        <w:rPr>
          <w:color w:val="3F4142"/>
          <w:spacing w:val="17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satuan  </w:t>
      </w:r>
      <w:r>
        <w:rPr>
          <w:color w:val="3F4142"/>
          <w:spacing w:val="41"/>
          <w:w w:val="112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>ton</w:t>
      </w:r>
      <w:r>
        <w:rPr>
          <w:color w:val="3F4142"/>
          <w:spacing w:val="16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 xml:space="preserve">Zhari  </w:t>
      </w:r>
      <w:r>
        <w:rPr>
          <w:color w:val="3F4142"/>
          <w:spacing w:val="24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 xml:space="preserve">atau   </w:t>
      </w:r>
      <w:r>
        <w:rPr>
          <w:color w:val="3F4142"/>
          <w:spacing w:val="22"/>
          <w:sz w:val="24"/>
          <w:szCs w:val="24"/>
        </w:rPr>
        <w:t xml:space="preserve"> </w:t>
      </w:r>
      <w:r>
        <w:rPr>
          <w:color w:val="3F4142"/>
          <w:w w:val="113"/>
          <w:sz w:val="24"/>
          <w:szCs w:val="24"/>
        </w:rPr>
        <w:t>m</w:t>
      </w:r>
      <w:r>
        <w:rPr>
          <w:rFonts w:ascii="Arial" w:eastAsia="Arial" w:hAnsi="Arial" w:cs="Arial"/>
          <w:color w:val="3F4142"/>
          <w:w w:val="113"/>
          <w:sz w:val="14"/>
          <w:szCs w:val="14"/>
        </w:rPr>
        <w:t>3</w:t>
      </w:r>
      <w:r>
        <w:rPr>
          <w:color w:val="3F4142"/>
          <w:w w:val="113"/>
          <w:sz w:val="24"/>
          <w:szCs w:val="24"/>
        </w:rPr>
        <w:t xml:space="preserve">/hari  </w:t>
      </w:r>
      <w:r>
        <w:rPr>
          <w:color w:val="3F4142"/>
          <w:spacing w:val="56"/>
          <w:w w:val="113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 xml:space="preserve">atau   </w:t>
      </w:r>
      <w:r>
        <w:rPr>
          <w:color w:val="3F4142"/>
          <w:spacing w:val="2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>TEUs/hari dengan</w:t>
      </w:r>
      <w:r>
        <w:rPr>
          <w:color w:val="3F4142"/>
          <w:sz w:val="24"/>
          <w:szCs w:val="24"/>
        </w:rPr>
        <w:tab/>
      </w:r>
      <w:r>
        <w:rPr>
          <w:color w:val="3F4142"/>
          <w:w w:val="112"/>
          <w:sz w:val="24"/>
          <w:szCs w:val="24"/>
        </w:rPr>
        <w:t xml:space="preserve">kapasitas  </w:t>
      </w:r>
      <w:r>
        <w:rPr>
          <w:color w:val="3F4142"/>
          <w:spacing w:val="32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>efektif</w:t>
      </w:r>
      <w:r>
        <w:rPr>
          <w:color w:val="3F4142"/>
          <w:spacing w:val="62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lapangan  </w:t>
      </w:r>
      <w:r>
        <w:rPr>
          <w:color w:val="3F4142"/>
          <w:spacing w:val="18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penumpukan  </w:t>
      </w:r>
      <w:r>
        <w:rPr>
          <w:color w:val="3F4142"/>
          <w:spacing w:val="56"/>
          <w:w w:val="112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 xml:space="preserve">tersedia </w:t>
      </w:r>
      <w:r>
        <w:rPr>
          <w:color w:val="3F4142"/>
          <w:spacing w:val="67"/>
          <w:w w:val="112"/>
          <w:sz w:val="24"/>
          <w:szCs w:val="24"/>
        </w:rPr>
        <w:t xml:space="preserve"> </w:t>
      </w:r>
      <w:r>
        <w:rPr>
          <w:color w:val="3F4142"/>
          <w:sz w:val="24"/>
          <w:szCs w:val="24"/>
        </w:rPr>
        <w:t xml:space="preserve">dalam   </w:t>
      </w:r>
      <w:r>
        <w:rPr>
          <w:color w:val="3F4142"/>
          <w:spacing w:val="18"/>
          <w:sz w:val="24"/>
          <w:szCs w:val="24"/>
        </w:rPr>
        <w:t xml:space="preserve"> </w:t>
      </w:r>
      <w:r>
        <w:rPr>
          <w:color w:val="3F4142"/>
          <w:w w:val="112"/>
          <w:sz w:val="24"/>
          <w:szCs w:val="24"/>
        </w:rPr>
        <w:t>satu priode.</w:t>
      </w:r>
    </w:p>
    <w:p w:rsidR="00D4593B" w:rsidRDefault="00D4593B">
      <w:pPr>
        <w:spacing w:before="9" w:line="240" w:lineRule="exact"/>
        <w:rPr>
          <w:sz w:val="24"/>
          <w:szCs w:val="24"/>
        </w:rPr>
      </w:pPr>
    </w:p>
    <w:p w:rsidR="00D4593B" w:rsidRDefault="00D4593B">
      <w:pPr>
        <w:spacing w:before="9" w:line="240" w:lineRule="exact"/>
        <w:rPr>
          <w:sz w:val="24"/>
          <w:szCs w:val="24"/>
        </w:rPr>
      </w:pPr>
    </w:p>
    <w:p w:rsidR="000A0E59" w:rsidRDefault="00D4593B">
      <w:pPr>
        <w:spacing w:before="9" w:line="240" w:lineRule="exact"/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7728" behindDoc="0" locked="0" layoutInCell="1" allowOverlap="1" wp14:anchorId="3D8980F1" wp14:editId="5F246DF2">
            <wp:simplePos x="0" y="0"/>
            <wp:positionH relativeFrom="column">
              <wp:posOffset>-69850</wp:posOffset>
            </wp:positionH>
            <wp:positionV relativeFrom="paragraph">
              <wp:posOffset>4385945</wp:posOffset>
            </wp:positionV>
            <wp:extent cx="3841750" cy="2647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0" locked="0" layoutInCell="1" allowOverlap="1" wp14:anchorId="19880E6E" wp14:editId="139E5E04">
            <wp:simplePos x="0" y="0"/>
            <wp:positionH relativeFrom="column">
              <wp:posOffset>3175</wp:posOffset>
            </wp:positionH>
            <wp:positionV relativeFrom="paragraph">
              <wp:posOffset>34290</wp:posOffset>
            </wp:positionV>
            <wp:extent cx="3571875" cy="41732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01E" w:rsidRDefault="00FF601E">
      <w:pPr>
        <w:spacing w:before="9" w:line="240" w:lineRule="exact"/>
        <w:rPr>
          <w:sz w:val="24"/>
          <w:szCs w:val="24"/>
        </w:rPr>
      </w:pPr>
    </w:p>
    <w:p w:rsidR="00D4593B" w:rsidRDefault="00D4593B">
      <w:pPr>
        <w:spacing w:before="9" w:line="240" w:lineRule="exact"/>
        <w:rPr>
          <w:sz w:val="24"/>
          <w:szCs w:val="24"/>
        </w:rPr>
      </w:pPr>
    </w:p>
    <w:p w:rsidR="000A0E59" w:rsidRDefault="000A0E59">
      <w:pPr>
        <w:spacing w:before="18" w:line="220" w:lineRule="exact"/>
        <w:rPr>
          <w:sz w:val="22"/>
          <w:szCs w:val="22"/>
        </w:rPr>
      </w:pPr>
    </w:p>
    <w:p w:rsidR="000A0E59" w:rsidRDefault="000A0E59">
      <w:pPr>
        <w:spacing w:before="7" w:line="140" w:lineRule="exact"/>
        <w:rPr>
          <w:sz w:val="15"/>
          <w:szCs w:val="15"/>
        </w:rPr>
      </w:pPr>
    </w:p>
    <w:p w:rsidR="000A0E59" w:rsidRDefault="000A0E59">
      <w:pPr>
        <w:spacing w:line="100" w:lineRule="exact"/>
        <w:rPr>
          <w:sz w:val="10"/>
          <w:szCs w:val="10"/>
        </w:rPr>
      </w:pPr>
    </w:p>
    <w:p w:rsidR="000A0E59" w:rsidRDefault="000A0E59" w:rsidP="00FF601E">
      <w:pPr>
        <w:spacing w:before="78"/>
        <w:ind w:left="1086"/>
        <w:rPr>
          <w:sz w:val="24"/>
          <w:szCs w:val="24"/>
        </w:rPr>
      </w:pPr>
    </w:p>
    <w:sectPr w:rsidR="000A0E59" w:rsidSect="00FF601E">
      <w:pgSz w:w="11920" w:h="16840"/>
      <w:pgMar w:top="680" w:right="780" w:bottom="280" w:left="1660" w:header="720" w:footer="720" w:gutter="0"/>
      <w:cols w:num="2" w:space="720" w:equalWidth="0">
        <w:col w:w="4040" w:space="944"/>
        <w:col w:w="44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B15B01"/>
    <w:multiLevelType w:val="multilevel"/>
    <w:tmpl w:val="DD2C6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E59"/>
    <w:rsid w:val="000A0E59"/>
    <w:rsid w:val="00D4593B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0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0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0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0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Catur Sayoga</dc:creator>
  <cp:lastModifiedBy>Catur</cp:lastModifiedBy>
  <cp:revision>2</cp:revision>
  <dcterms:created xsi:type="dcterms:W3CDTF">2019-04-09T06:31:00Z</dcterms:created>
  <dcterms:modified xsi:type="dcterms:W3CDTF">2019-04-09T06:31:00Z</dcterms:modified>
</cp:coreProperties>
</file>